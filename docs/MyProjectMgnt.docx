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E6265B"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E6265B"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E6265B"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E6265B"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E6265B"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E6265B"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E6265B"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E6265B"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E6265B"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92A2DFC" w:rsidR="00727431" w:rsidRPr="009A4C41" w:rsidRDefault="004B56DB" w:rsidP="004B56DB">
            <w:pPr>
              <w:jc w:val="center"/>
            </w:pPr>
            <w:r>
              <w:t>01/11</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5FA4ACDF" w:rsidR="004B56DB" w:rsidRPr="009A4C41" w:rsidRDefault="004B56DB" w:rsidP="004B56DB">
            <w:pPr>
              <w:jc w:val="center"/>
            </w:pPr>
            <w:r>
              <w:t>24/11/2019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795B4D1" w:rsidR="004B56DB" w:rsidRPr="009A4C41" w:rsidRDefault="004B56DB" w:rsidP="004B56DB">
            <w:pPr>
              <w:jc w:val="center"/>
            </w:pPr>
            <w:r>
              <w:t>24/12/2019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089F4435"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TDT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C52C70F" w:rsidR="00497ED4" w:rsidRDefault="00B34199" w:rsidP="00BB6306">
      <w:pPr>
        <w:rPr>
          <w:i/>
          <w:iCs/>
        </w:rPr>
      </w:pPr>
      <w:r>
        <w:rPr>
          <w:i/>
          <w:iCs/>
        </w:rPr>
        <w:t>Vẽ</w:t>
      </w:r>
      <w:r w:rsidR="00D02B52">
        <w:rPr>
          <w:i/>
          <w:iCs/>
        </w:rPr>
        <w:t xml:space="preserve"> WBS cho 4 nhóm</w:t>
      </w:r>
      <w:r>
        <w:rPr>
          <w:i/>
          <w:iCs/>
        </w:rPr>
        <w:t xml:space="preserve"> tính năng nói trên</w:t>
      </w:r>
    </w:p>
    <w:p w14:paraId="08C70EA1" w14:textId="4F2075D2" w:rsidR="002F021C" w:rsidRDefault="002F021C" w:rsidP="00BB6306">
      <w:pPr>
        <w:rPr>
          <w:i/>
          <w:iCs/>
        </w:rPr>
      </w:pPr>
      <w:r>
        <w:rPr>
          <w:noProof/>
          <w:lang w:eastAsia="en-US" w:bidi="ar-SA"/>
        </w:rPr>
        <w:drawing>
          <wp:inline distT="0" distB="0" distL="0" distR="0" wp14:anchorId="2B54C8CA" wp14:editId="78E8315A">
            <wp:extent cx="5575300" cy="2284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284730"/>
                    </a:xfrm>
                    <a:prstGeom prst="rect">
                      <a:avLst/>
                    </a:prstGeom>
                  </pic:spPr>
                </pic:pic>
              </a:graphicData>
            </a:graphic>
          </wp:inline>
        </w:drawing>
      </w:r>
    </w:p>
    <w:p w14:paraId="2A96DFCD" w14:textId="7EC99080" w:rsidR="00C32E91" w:rsidRDefault="002F021C" w:rsidP="00BB6306">
      <w:pPr>
        <w:rPr>
          <w:i/>
          <w:iCs/>
        </w:rPr>
      </w:pPr>
      <w:r>
        <w:rPr>
          <w:noProof/>
          <w:lang w:eastAsia="en-US" w:bidi="ar-SA"/>
        </w:rPr>
        <w:lastRenderedPageBreak/>
        <w:drawing>
          <wp:inline distT="0" distB="0" distL="0" distR="0" wp14:anchorId="15B970FE" wp14:editId="321362A3">
            <wp:extent cx="5575300" cy="2647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2647950"/>
                    </a:xfrm>
                    <a:prstGeom prst="rect">
                      <a:avLst/>
                    </a:prstGeom>
                  </pic:spPr>
                </pic:pic>
              </a:graphicData>
            </a:graphic>
          </wp:inline>
        </w:drawing>
      </w:r>
    </w:p>
    <w:p w14:paraId="2DEDCC89" w14:textId="0762FFC5" w:rsidR="00AD72E3" w:rsidRPr="00AD72E3" w:rsidRDefault="00AD72E3" w:rsidP="00BB6306">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0719FDC" w:rsidR="002814C8" w:rsidRDefault="002814C8" w:rsidP="00BB6306">
      <w:pPr>
        <w:pStyle w:val="Heading2"/>
        <w:jc w:val="both"/>
      </w:pPr>
      <w:bookmarkStart w:id="16" w:name="_Toc25660394"/>
      <w:r>
        <w:t>Ước lượng thời gian</w:t>
      </w:r>
      <w:bookmarkEnd w:id="16"/>
    </w:p>
    <w:p w14:paraId="520E9DE7" w14:textId="1E73004A" w:rsidR="00D01CEE" w:rsidRPr="00D01CEE" w:rsidRDefault="00C4319C" w:rsidP="00D01CEE">
      <w:r>
        <w:t>Thời</w:t>
      </w:r>
      <w:r w:rsidR="00D01CEE">
        <w:t xml:space="preserve"> gian cần thiết để làm dự án là trong khoảng </w:t>
      </w:r>
      <w:r w:rsidR="00FA2A27">
        <w:t>50-60</w:t>
      </w:r>
      <w:r w:rsidR="00D01CEE">
        <w:t xml:space="preserve"> ngày.</w:t>
      </w:r>
    </w:p>
    <w:p w14:paraId="1B9F1C1E" w14:textId="622EF7F6" w:rsidR="00303704" w:rsidRPr="00303704" w:rsidRDefault="002814C8" w:rsidP="00303704">
      <w:pPr>
        <w:pStyle w:val="Heading2"/>
        <w:jc w:val="both"/>
      </w:pPr>
      <w:bookmarkStart w:id="17" w:name="_Toc25660395"/>
      <w:r>
        <w:t>Ước lượng rủi ro</w:t>
      </w:r>
      <w:bookmarkEnd w:id="17"/>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lastRenderedPageBreak/>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0" w:name="_Toc25660398"/>
      <w:r>
        <w:t>Phân tích thiết kế</w:t>
      </w:r>
      <w:bookmarkEnd w:id="20"/>
      <w:r>
        <w:t xml:space="preserve"> </w:t>
      </w:r>
    </w:p>
    <w:p w14:paraId="29C398E3" w14:textId="784A8EEE" w:rsidR="003F1120" w:rsidRDefault="003F1120" w:rsidP="00BB6306">
      <w:pPr>
        <w:pStyle w:val="Heading2"/>
        <w:jc w:val="both"/>
        <w:rPr>
          <w:lang w:eastAsia="en-US" w:bidi="ar-SA"/>
        </w:rPr>
      </w:pPr>
      <w:bookmarkStart w:id="21" w:name="_Toc25660400"/>
      <w:r w:rsidRPr="003F1120">
        <w:rPr>
          <w:lang w:eastAsia="en-US" w:bidi="ar-SA"/>
        </w:rPr>
        <w:t>Giao diện</w:t>
      </w:r>
      <w:bookmarkEnd w:id="21"/>
    </w:p>
    <w:p w14:paraId="484A3555" w14:textId="77777777" w:rsidR="00E25A39" w:rsidRDefault="00E25A39" w:rsidP="005D4E84">
      <w:pPr>
        <w:rPr>
          <w:lang w:eastAsia="en-US" w:bidi="ar-SA"/>
        </w:rPr>
      </w:pPr>
    </w:p>
    <w:p w14:paraId="1E146208" w14:textId="77777777" w:rsidR="00E25A39" w:rsidRDefault="00E25A39" w:rsidP="005D4E84">
      <w:pPr>
        <w:rPr>
          <w:lang w:eastAsia="en-US" w:bidi="ar-SA"/>
        </w:rPr>
      </w:pPr>
    </w:p>
    <w:p w14:paraId="1BB6AA2B" w14:textId="77777777" w:rsidR="00E25A39" w:rsidRDefault="00E25A39" w:rsidP="005D4E84">
      <w:pPr>
        <w:rPr>
          <w:lang w:eastAsia="en-US" w:bidi="ar-SA"/>
        </w:rPr>
      </w:pPr>
    </w:p>
    <w:p w14:paraId="056A9158" w14:textId="77777777" w:rsidR="00E25A39" w:rsidRDefault="00E25A39" w:rsidP="005D4E84">
      <w:pPr>
        <w:rPr>
          <w:lang w:eastAsia="en-US" w:bidi="ar-SA"/>
        </w:rPr>
      </w:pPr>
    </w:p>
    <w:p w14:paraId="5998A40B" w14:textId="77777777" w:rsidR="00E25A39" w:rsidRDefault="00E25A39" w:rsidP="005D4E84">
      <w:pPr>
        <w:rPr>
          <w:lang w:eastAsia="en-US" w:bidi="ar-SA"/>
        </w:rPr>
      </w:pPr>
    </w:p>
    <w:p w14:paraId="69389DE7" w14:textId="77777777" w:rsidR="00E25A39" w:rsidRDefault="00E25A39" w:rsidP="005D4E84">
      <w:pPr>
        <w:rPr>
          <w:lang w:eastAsia="en-US" w:bidi="ar-SA"/>
        </w:rPr>
      </w:pPr>
    </w:p>
    <w:p w14:paraId="0674D8A3" w14:textId="77777777" w:rsidR="00E25A39" w:rsidRDefault="00E25A39" w:rsidP="005D4E84">
      <w:pPr>
        <w:rPr>
          <w:lang w:eastAsia="en-US" w:bidi="ar-SA"/>
        </w:rPr>
      </w:pPr>
    </w:p>
    <w:p w14:paraId="1F2C0BD4" w14:textId="77777777" w:rsidR="00E25A39" w:rsidRDefault="00E25A39" w:rsidP="005D4E84">
      <w:pPr>
        <w:rPr>
          <w:lang w:eastAsia="en-US" w:bidi="ar-SA"/>
        </w:rPr>
      </w:pPr>
    </w:p>
    <w:p w14:paraId="3974B0BB" w14:textId="77777777" w:rsidR="00E25A39" w:rsidRDefault="00E25A39" w:rsidP="005D4E84">
      <w:pPr>
        <w:rPr>
          <w:lang w:eastAsia="en-US" w:bidi="ar-SA"/>
        </w:rPr>
      </w:pPr>
    </w:p>
    <w:p w14:paraId="537EB728" w14:textId="77777777" w:rsidR="00E25A39" w:rsidRDefault="00E25A39" w:rsidP="005D4E84">
      <w:pPr>
        <w:rPr>
          <w:lang w:eastAsia="en-US" w:bidi="ar-SA"/>
        </w:rPr>
      </w:pPr>
    </w:p>
    <w:p w14:paraId="151F559A" w14:textId="77777777" w:rsidR="00E25A39" w:rsidRDefault="00E25A39" w:rsidP="005D4E84">
      <w:pPr>
        <w:rPr>
          <w:lang w:eastAsia="en-US" w:bidi="ar-SA"/>
        </w:rPr>
      </w:pPr>
    </w:p>
    <w:p w14:paraId="5F5A37E5" w14:textId="2EC9F741" w:rsidR="005D4E84" w:rsidRDefault="005D4E84" w:rsidP="005D4E84">
      <w:pPr>
        <w:rPr>
          <w:lang w:eastAsia="en-US" w:bidi="ar-SA"/>
        </w:rPr>
      </w:pPr>
      <w:r>
        <w:rPr>
          <w:lang w:eastAsia="en-US" w:bidi="ar-SA"/>
        </w:rPr>
        <w:lastRenderedPageBreak/>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6E9B1ABB" w14:textId="77777777" w:rsidR="00E25A39" w:rsidRDefault="00E25A39" w:rsidP="005D4E84">
      <w:pPr>
        <w:rPr>
          <w:lang w:eastAsia="en-US" w:bidi="ar-SA"/>
        </w:rPr>
      </w:pPr>
    </w:p>
    <w:p w14:paraId="6DE9E551" w14:textId="77777777" w:rsidR="00E25A39" w:rsidRDefault="00E25A39" w:rsidP="005D4E84">
      <w:pPr>
        <w:rPr>
          <w:lang w:eastAsia="en-US" w:bidi="ar-SA"/>
        </w:rPr>
      </w:pPr>
    </w:p>
    <w:p w14:paraId="306E2CD1" w14:textId="77777777" w:rsidR="00E25A39" w:rsidRDefault="00E25A39" w:rsidP="005D4E84">
      <w:pPr>
        <w:rPr>
          <w:lang w:eastAsia="en-US" w:bidi="ar-SA"/>
        </w:rPr>
      </w:pPr>
    </w:p>
    <w:p w14:paraId="6B39515E" w14:textId="77777777" w:rsidR="00E25A39" w:rsidRDefault="00E25A39" w:rsidP="005D4E84">
      <w:pPr>
        <w:rPr>
          <w:lang w:eastAsia="en-US" w:bidi="ar-SA"/>
        </w:rPr>
      </w:pPr>
    </w:p>
    <w:p w14:paraId="5BB8546C" w14:textId="77777777" w:rsidR="00E25A39" w:rsidRDefault="00E25A39" w:rsidP="005D4E84">
      <w:pPr>
        <w:rPr>
          <w:lang w:eastAsia="en-US" w:bidi="ar-SA"/>
        </w:rPr>
      </w:pPr>
    </w:p>
    <w:p w14:paraId="344AF04E" w14:textId="77777777" w:rsidR="00E25A39" w:rsidRDefault="00E25A39" w:rsidP="005D4E84">
      <w:pPr>
        <w:rPr>
          <w:lang w:eastAsia="en-US" w:bidi="ar-SA"/>
        </w:rPr>
      </w:pPr>
    </w:p>
    <w:p w14:paraId="27687D8E" w14:textId="77777777" w:rsidR="00E25A39" w:rsidRDefault="00E25A39" w:rsidP="005D4E84">
      <w:pPr>
        <w:rPr>
          <w:lang w:eastAsia="en-US" w:bidi="ar-SA"/>
        </w:rPr>
      </w:pPr>
    </w:p>
    <w:p w14:paraId="4595A945" w14:textId="77777777" w:rsidR="00E25A39" w:rsidRDefault="00E25A39" w:rsidP="005D4E84">
      <w:pPr>
        <w:rPr>
          <w:lang w:eastAsia="en-US" w:bidi="ar-SA"/>
        </w:rPr>
      </w:pPr>
    </w:p>
    <w:p w14:paraId="1C9E4AF3" w14:textId="77777777" w:rsidR="00E25A39" w:rsidRDefault="00E25A39" w:rsidP="005D4E84">
      <w:pPr>
        <w:rPr>
          <w:lang w:eastAsia="en-US" w:bidi="ar-SA"/>
        </w:rPr>
      </w:pPr>
    </w:p>
    <w:p w14:paraId="5D05D718"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t>- Giao diện trang chi tiết sản phẩm</w:t>
      </w:r>
    </w:p>
    <w:p w14:paraId="10F8E443" w14:textId="2C4B1F56"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542030"/>
                    </a:xfrm>
                    <a:prstGeom prst="rect">
                      <a:avLst/>
                    </a:prstGeom>
                  </pic:spPr>
                </pic:pic>
              </a:graphicData>
            </a:graphic>
          </wp:inline>
        </w:drawing>
      </w:r>
    </w:p>
    <w:p w14:paraId="1E966FB0" w14:textId="64F470D9" w:rsidR="00D463D4" w:rsidRDefault="00D463D4" w:rsidP="005D4E84">
      <w:pPr>
        <w:rPr>
          <w:lang w:eastAsia="en-US" w:bidi="ar-SA"/>
        </w:rPr>
      </w:pPr>
    </w:p>
    <w:p w14:paraId="16DB37EF" w14:textId="364F6304" w:rsidR="005D4E84" w:rsidRDefault="005D4E84" w:rsidP="005D4E84">
      <w:pPr>
        <w:rPr>
          <w:lang w:eastAsia="en-US" w:bidi="ar-SA"/>
        </w:rPr>
      </w:pPr>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2" w:name="_Toc25660401"/>
      <w:r w:rsidRPr="003F1120">
        <w:rPr>
          <w:lang w:eastAsia="en-US" w:bidi="ar-SA"/>
        </w:rPr>
        <w:t>Cơ sở dữ liệu</w:t>
      </w:r>
      <w:bookmarkEnd w:id="22"/>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3" w:name="_Toc25660402"/>
      <w:r w:rsidRPr="003F1120">
        <w:rPr>
          <w:lang w:eastAsia="en-US" w:bidi="ar-SA"/>
        </w:rPr>
        <w:lastRenderedPageBreak/>
        <w:t>Mạng</w:t>
      </w:r>
      <w:bookmarkEnd w:id="23"/>
    </w:p>
    <w:p w14:paraId="49F0BB7F" w14:textId="20A6B6B5" w:rsidR="00A05ADD" w:rsidRPr="00A05ADD" w:rsidRDefault="00E25A39" w:rsidP="00A05ADD">
      <w:pPr>
        <w:rPr>
          <w:lang w:eastAsia="en-US" w:bidi="ar-SA"/>
        </w:rPr>
      </w:pPr>
      <w:r>
        <w:rPr>
          <w:lang w:eastAsia="en-US" w:bidi="ar-SA"/>
        </w:rPr>
        <w:t xml:space="preserve">Website có thể được truy cập thông qua mạng Wifi, dữ liệu di động với đúng địa chỉ </w:t>
      </w:r>
      <w:r>
        <w:rPr>
          <w:i/>
          <w:color w:val="003366"/>
        </w:rPr>
        <w:t>tdtphone.vn</w:t>
      </w:r>
      <w:bookmarkStart w:id="24" w:name="_GoBack"/>
      <w:bookmarkEnd w:id="24"/>
    </w:p>
    <w:p w14:paraId="732EE1EB" w14:textId="4D6340C4" w:rsidR="009D290A" w:rsidRDefault="009D290A" w:rsidP="00BB6306">
      <w:pPr>
        <w:pStyle w:val="Heading1"/>
        <w:jc w:val="both"/>
      </w:pPr>
      <w:bookmarkStart w:id="25" w:name="_Toc25660403"/>
      <w:r>
        <w:t>Giám sát dự án</w:t>
      </w:r>
      <w:bookmarkEnd w:id="25"/>
    </w:p>
    <w:p w14:paraId="36610AD8" w14:textId="10D1CC69" w:rsidR="00F45E06" w:rsidRDefault="00F45E06" w:rsidP="00BB6306">
      <w:pPr>
        <w:pStyle w:val="Heading2"/>
        <w:jc w:val="both"/>
      </w:pPr>
      <w:bookmarkStart w:id="26" w:name="_Toc25660404"/>
      <w:r>
        <w:t>Trả lời câu hỏi</w:t>
      </w:r>
      <w:bookmarkEnd w:id="26"/>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7" w:name="_Toc25660405"/>
      <w:r>
        <w:t>Đóng dự án</w:t>
      </w:r>
      <w:bookmarkEnd w:id="27"/>
    </w:p>
    <w:p w14:paraId="6CD045D2" w14:textId="237AEB52" w:rsidR="005E2D65" w:rsidRDefault="008E6AE9" w:rsidP="00BB6306">
      <w:r>
        <w:t>Thực hiện các thống kê</w:t>
      </w:r>
      <w:r w:rsidR="006F55C0">
        <w:t>:</w:t>
      </w:r>
    </w:p>
    <w:p w14:paraId="60D54543" w14:textId="082C8BA7" w:rsidR="005306A4" w:rsidRDefault="005306A4" w:rsidP="005306A4">
      <w:pPr>
        <w:ind w:left="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37A5DC86" w14:textId="03D73393" w:rsidR="008E6AE9" w:rsidRPr="00D1020B" w:rsidRDefault="00D1020B" w:rsidP="00BB6306">
      <w:pPr>
        <w:pStyle w:val="Heading2"/>
        <w:jc w:val="both"/>
      </w:pPr>
      <w:bookmarkStart w:id="28" w:name="_Toc25660406"/>
      <w:r>
        <w:t>Quản lý mã nguồn</w:t>
      </w:r>
      <w:bookmarkEnd w:id="28"/>
    </w:p>
    <w:p w14:paraId="727D6E3F" w14:textId="634AB685" w:rsidR="00D1020B" w:rsidRDefault="00D1020B" w:rsidP="00BB6306">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70A50CAB" w:rsidR="006A739D" w:rsidRDefault="00DD4BB4" w:rsidP="00BB6306">
      <w:pPr>
        <w:pStyle w:val="ListParagraph"/>
        <w:numPr>
          <w:ilvl w:val="0"/>
          <w:numId w:val="37"/>
        </w:numPr>
      </w:pPr>
      <w:r>
        <w:t>Số commit của mỗi người</w:t>
      </w:r>
    </w:p>
    <w:p w14:paraId="06E3DE0E" w14:textId="3A10E2A0" w:rsidR="00DD4BB4" w:rsidRDefault="00DD4BB4" w:rsidP="00BB6306">
      <w:pPr>
        <w:pStyle w:val="ListParagraph"/>
        <w:numPr>
          <w:ilvl w:val="0"/>
          <w:numId w:val="37"/>
        </w:numPr>
      </w:pPr>
      <w:r>
        <w:t>Phân bố commit của dự án (sáng chiều đêm…)</w:t>
      </w:r>
    </w:p>
    <w:p w14:paraId="34D2EF2A" w14:textId="3DCBD9A1" w:rsidR="00DD4BB4" w:rsidRDefault="000E5F9F" w:rsidP="00BB6306">
      <w:pPr>
        <w:pStyle w:val="ListParagraph"/>
        <w:numPr>
          <w:ilvl w:val="0"/>
          <w:numId w:val="37"/>
        </w:numPr>
      </w:pPr>
      <w:r>
        <w:t xml:space="preserve">Số </w:t>
      </w:r>
      <w:r w:rsidR="001C5DD1">
        <w:t xml:space="preserve">dòng lệnh bị </w:t>
      </w:r>
      <w:r>
        <w:t>thay đổi</w:t>
      </w:r>
    </w:p>
    <w:p w14:paraId="62448D2C" w14:textId="25990F63" w:rsidR="00F54471" w:rsidRDefault="00DC5E3B" w:rsidP="00F54471">
      <w:pPr>
        <w:pStyle w:val="ListParagraph"/>
        <w:numPr>
          <w:ilvl w:val="0"/>
          <w:numId w:val="37"/>
        </w:numPr>
      </w:pPr>
      <w:r w:rsidRPr="00DC5E3B">
        <w:lastRenderedPageBreak/>
        <w:t>Sơ đồ các branch được t</w:t>
      </w:r>
      <w:r>
        <w:t>ạo ra</w:t>
      </w:r>
      <w:r w:rsidR="00F54471">
        <w:t>:</w:t>
      </w:r>
    </w:p>
    <w:p w14:paraId="658CE6F7" w14:textId="091921DB" w:rsidR="000F7EFC" w:rsidRPr="000F7EFC" w:rsidRDefault="000F7EFC" w:rsidP="00BB6306">
      <w:pPr>
        <w:pStyle w:val="ListParagraph"/>
        <w:numPr>
          <w:ilvl w:val="0"/>
          <w:numId w:val="37"/>
        </w:numPr>
      </w:pPr>
      <w:r w:rsidRPr="000F7EFC">
        <w:t>Số dòng lệnh của dự</w:t>
      </w:r>
      <w:r>
        <w:t xml:space="preserve"> án</w:t>
      </w:r>
    </w:p>
    <w:p w14:paraId="071A5D9D" w14:textId="006A1283" w:rsidR="00D1020B" w:rsidRPr="00D1020B" w:rsidRDefault="00D1020B" w:rsidP="00BB6306">
      <w:pPr>
        <w:pStyle w:val="Heading2"/>
        <w:jc w:val="both"/>
      </w:pPr>
      <w:bookmarkStart w:id="29" w:name="_Toc25660407"/>
      <w:r>
        <w:t>Quản lý công việc</w:t>
      </w:r>
      <w:bookmarkEnd w:id="29"/>
    </w:p>
    <w:p w14:paraId="35E6B112" w14:textId="2DE15F4C" w:rsidR="00816042" w:rsidRDefault="00816042" w:rsidP="00BB6306">
      <w:r>
        <w:t xml:space="preserve">Dựa trên các biểu đồ của </w:t>
      </w:r>
      <w:r w:rsidR="000C1F52">
        <w:t>Planner</w:t>
      </w:r>
      <w:r>
        <w:t xml:space="preserve">, xuất ra </w:t>
      </w:r>
      <w:r w:rsidR="00EC046A">
        <w:t>2</w:t>
      </w:r>
      <w:r>
        <w:t xml:space="preserve"> th</w:t>
      </w:r>
      <w:r w:rsidR="00F7259E">
        <w:t>ố</w:t>
      </w:r>
      <w:r w:rsidR="006D7597">
        <w:t>ng kê:</w:t>
      </w:r>
    </w:p>
    <w:p w14:paraId="4FB2F80B" w14:textId="4540146E" w:rsidR="00924FA9" w:rsidRDefault="00816042" w:rsidP="00BB6306">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465C942E" w14:textId="77777777" w:rsidR="006D7597" w:rsidRDefault="006D7597" w:rsidP="006D7597">
      <w:pPr>
        <w:pStyle w:val="ListParagraph"/>
        <w:ind w:left="720"/>
      </w:pPr>
    </w:p>
    <w:p w14:paraId="4D3B78A3" w14:textId="5926604E" w:rsidR="00720ED8" w:rsidRPr="00F916B8" w:rsidRDefault="00B20CF2" w:rsidP="00BB6306">
      <w:pPr>
        <w:pStyle w:val="ListParagraph"/>
        <w:numPr>
          <w:ilvl w:val="0"/>
          <w:numId w:val="38"/>
        </w:numPr>
      </w:pPr>
      <w:r>
        <w:t>Bố trí task theo Schedule</w:t>
      </w:r>
    </w:p>
    <w:p w14:paraId="01AC2A27" w14:textId="1E92EDB7" w:rsidR="00127A55" w:rsidRDefault="00127A55" w:rsidP="00BB6306">
      <w:pPr>
        <w:pStyle w:val="Heading1"/>
        <w:jc w:val="both"/>
        <w:rPr>
          <w:lang w:eastAsia="en-US" w:bidi="ar-SA"/>
        </w:rPr>
      </w:pPr>
      <w:bookmarkStart w:id="30" w:name="_Toc25660408"/>
      <w:r>
        <w:rPr>
          <w:lang w:eastAsia="en-US" w:bidi="ar-SA"/>
        </w:rPr>
        <w:t>Danh mục tài liệu liên quan</w:t>
      </w:r>
      <w:bookmarkEnd w:id="30"/>
    </w:p>
    <w:p w14:paraId="46BDFD53" w14:textId="77777777" w:rsidR="00127A55" w:rsidRPr="00127A55" w:rsidRDefault="00127A55" w:rsidP="00BB6306">
      <w:pPr>
        <w:rPr>
          <w:lang w:eastAsia="en-US" w:bidi="ar-SA"/>
        </w:rPr>
      </w:pPr>
    </w:p>
    <w:p w14:paraId="7568F996" w14:textId="77777777"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1F0F6" w14:textId="77777777" w:rsidR="00E6265B" w:rsidRDefault="00E6265B">
      <w:r>
        <w:separator/>
      </w:r>
    </w:p>
    <w:p w14:paraId="0715F812" w14:textId="77777777" w:rsidR="00E6265B" w:rsidRDefault="00E6265B"/>
  </w:endnote>
  <w:endnote w:type="continuationSeparator" w:id="0">
    <w:p w14:paraId="072747E4" w14:textId="77777777" w:rsidR="00E6265B" w:rsidRDefault="00E6265B">
      <w:r>
        <w:continuationSeparator/>
      </w:r>
    </w:p>
    <w:p w14:paraId="08FDA569" w14:textId="77777777" w:rsidR="00E6265B" w:rsidRDefault="00E62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8BF1272" w:rsidR="00806C2B" w:rsidRPr="009A57EC" w:rsidRDefault="00806C2B"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E25A39">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29E0A132" w:rsidR="00806C2B" w:rsidRPr="00932976" w:rsidRDefault="00806C2B"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806C2B" w:rsidRPr="00932976" w:rsidRDefault="00806C2B"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806C2B" w:rsidRDefault="00806C2B" w:rsidP="00932976">
    <w:pPr>
      <w:pStyle w:val="Footer"/>
      <w:tabs>
        <w:tab w:val="left" w:pos="990"/>
      </w:tabs>
      <w:rPr>
        <w:i/>
        <w:color w:val="003366"/>
      </w:rPr>
    </w:pPr>
    <w:r w:rsidRPr="00932976">
      <w:rPr>
        <w:i/>
        <w:color w:val="003366"/>
      </w:rPr>
      <w:t>Website</w:t>
    </w:r>
    <w:r w:rsidRPr="00932976">
      <w:rPr>
        <w:i/>
        <w:color w:val="003366"/>
      </w:rPr>
      <w:tab/>
      <w:t xml:space="preserve">: </w:t>
    </w:r>
    <w:r w:rsidR="00E25A39">
      <w:rPr>
        <w:i/>
        <w:color w:val="003366"/>
      </w:rPr>
      <w:t>tdtphone.</w:t>
    </w:r>
    <w:r>
      <w:rPr>
        <w:i/>
        <w:color w:val="003366"/>
      </w:rPr>
      <w:t>vn</w:t>
    </w:r>
  </w:p>
  <w:p w14:paraId="350F690C" w14:textId="77777777" w:rsidR="00806C2B" w:rsidRDefault="00806C2B">
    <w:pPr>
      <w:pStyle w:val="Footer"/>
      <w:rPr>
        <w:i/>
        <w:color w:val="003366"/>
      </w:rPr>
    </w:pPr>
  </w:p>
  <w:p w14:paraId="2B3DBBFD" w14:textId="77777777" w:rsidR="00806C2B" w:rsidRDefault="00806C2B">
    <w:pPr>
      <w:pStyle w:val="Footer"/>
      <w:rPr>
        <w:i/>
        <w:color w:val="003366"/>
      </w:rPr>
    </w:pPr>
  </w:p>
  <w:p w14:paraId="7A61AF73" w14:textId="77777777" w:rsidR="00806C2B" w:rsidRPr="00932976" w:rsidRDefault="00806C2B">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806C2B" w:rsidRDefault="00806C2B"/>
  <w:p w14:paraId="7F403060" w14:textId="77777777" w:rsidR="00806C2B" w:rsidRDefault="00806C2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3E730F11" w:rsidR="00806C2B" w:rsidRPr="001022FF" w:rsidRDefault="00806C2B"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E25A39">
      <w:rPr>
        <w:i/>
        <w:noProof/>
        <w:color w:val="C00000"/>
        <w:lang w:eastAsia="ar-SA" w:bidi="ar-SA"/>
      </w:rPr>
      <w:t>16</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E25A39">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806C2B" w:rsidRDefault="00806C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D3892" w14:textId="77777777" w:rsidR="00E6265B" w:rsidRDefault="00E6265B">
      <w:r>
        <w:separator/>
      </w:r>
    </w:p>
    <w:p w14:paraId="48D006F7" w14:textId="77777777" w:rsidR="00E6265B" w:rsidRDefault="00E6265B"/>
  </w:footnote>
  <w:footnote w:type="continuationSeparator" w:id="0">
    <w:p w14:paraId="1C46B7EC" w14:textId="77777777" w:rsidR="00E6265B" w:rsidRDefault="00E6265B">
      <w:r>
        <w:continuationSeparator/>
      </w:r>
    </w:p>
    <w:p w14:paraId="600A91E7" w14:textId="77777777" w:rsidR="00E6265B" w:rsidRDefault="00E6265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806C2B" w:rsidRPr="009A57EC" w:rsidRDefault="00806C2B"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806C2B" w:rsidRDefault="00806C2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4C2586AB" w:rsidR="00806C2B" w:rsidRPr="00AB15C8" w:rsidRDefault="00806C2B"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7F6887" w:rsidRPr="00E16A55" w:rsidRDefault="007F6887"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806C2B" w:rsidRDefault="00806C2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806C2B" w:rsidRDefault="00806C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png"/><Relationship Id="rId21" Type="http://schemas.openxmlformats.org/officeDocument/2006/relationships/hyperlink" Target="mailto:duongthoa98@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1419F-4F53-4410-9452-801563278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17</Pages>
  <Words>2244</Words>
  <Characters>12792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15006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Thi Thanh 20163703</cp:lastModifiedBy>
  <cp:revision>285</cp:revision>
  <cp:lastPrinted>2008-03-13T11:02:00Z</cp:lastPrinted>
  <dcterms:created xsi:type="dcterms:W3CDTF">2018-10-22T04:18:00Z</dcterms:created>
  <dcterms:modified xsi:type="dcterms:W3CDTF">2019-12-16T13:36:00Z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