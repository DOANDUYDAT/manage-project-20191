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42980964" w14:textId="5C16DA5F" w:rsidR="00F34A9B" w:rsidRPr="000B1837" w:rsidRDefault="000B1837" w:rsidP="000B1837">
      <w:pPr>
        <w:pStyle w:val="NormalH"/>
        <w:rPr>
          <w:color w:val="951B13"/>
        </w:rPr>
      </w:pPr>
      <w:r>
        <w:rPr>
          <w:color w:val="951B13"/>
        </w:rPr>
        <w:lastRenderedPageBreak/>
        <w:t>Mục lục</w:t>
      </w:r>
    </w:p>
    <w:p w14:paraId="5DAD0FDA" w14:textId="77777777" w:rsidR="00F34A9B" w:rsidRDefault="00F34A9B" w:rsidP="00BB6306">
      <w:pPr>
        <w:pStyle w:val="TOC3"/>
      </w:pPr>
      <w:r>
        <w:tab/>
      </w:r>
    </w:p>
    <w:p w14:paraId="11EC2407" w14:textId="7DD3FEE1" w:rsidR="00877DC8" w:rsidRDefault="00030EB1" w:rsidP="00BB6306">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3C0E51" w:rsidP="00BB630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3C0E51" w:rsidP="00BB630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3C0E51" w:rsidP="00BB630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3C0E51" w:rsidP="00BB630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3C0E51" w:rsidP="00BB630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3C0E51" w:rsidP="00BB630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3C0E51" w:rsidP="00BB630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3C0E51" w:rsidP="00BB630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3C0E51" w:rsidP="00BB630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3C0E51" w:rsidP="00BB630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3C0E51" w:rsidP="00BB630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3C0E51" w:rsidP="00BB630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3C0E51" w:rsidP="00BB630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3C0E51" w:rsidP="00BB630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BB6306">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F84976">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BB6306">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BB6306"/>
    <w:p w14:paraId="0D147F48" w14:textId="5C038F45" w:rsidR="00A44839" w:rsidRPr="00A44839" w:rsidRDefault="00A44839" w:rsidP="00BB6306">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BB6306">
      <w:pPr>
        <w:pStyle w:val="ListParagraph"/>
        <w:numPr>
          <w:ilvl w:val="0"/>
          <w:numId w:val="34"/>
        </w:numPr>
      </w:pPr>
      <w:r>
        <w:t xml:space="preserve">Nhóm 4 </w:t>
      </w:r>
      <w:r w:rsidR="008A60DC">
        <w:t>sinh viên</w:t>
      </w:r>
    </w:p>
    <w:p w14:paraId="6856A6CB" w14:textId="530C9787" w:rsidR="009F0F85" w:rsidRPr="004A60F2" w:rsidRDefault="009F0F85" w:rsidP="00BB6306">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BB6306">
      <w:pPr>
        <w:ind w:left="360"/>
      </w:pPr>
    </w:p>
    <w:p w14:paraId="7D494D8D" w14:textId="6125B57F" w:rsidR="00C64416" w:rsidRDefault="00AC5ED2" w:rsidP="00BB6306">
      <w:r>
        <w:rPr>
          <w:rStyle w:val="Strong"/>
        </w:rPr>
        <w:t>VỀ QUẢN LÝ MÃ NGUỒN</w:t>
      </w:r>
    </w:p>
    <w:p w14:paraId="5326159C" w14:textId="2B9577B3" w:rsidR="00253719" w:rsidRDefault="00253719" w:rsidP="00BB6306">
      <w:r>
        <w:t>Quản lý mã nguồn, tài liệu đều dựa trên Git.</w:t>
      </w:r>
    </w:p>
    <w:p w14:paraId="4990C3B2" w14:textId="6DA0F6B9" w:rsidR="00253719" w:rsidRDefault="00253719" w:rsidP="00BB630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BB630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BB630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BB6306">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BB630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BB630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BB630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BB630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BB630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BB630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BB6306">
      <w:pPr>
        <w:rPr>
          <w:rStyle w:val="Strong"/>
        </w:rPr>
      </w:pPr>
    </w:p>
    <w:p w14:paraId="431F6B75" w14:textId="77777777" w:rsidR="003473EC" w:rsidRDefault="003473EC" w:rsidP="00BB6306">
      <w:pPr>
        <w:widowControl/>
        <w:suppressAutoHyphens w:val="0"/>
        <w:spacing w:after="0" w:line="240" w:lineRule="auto"/>
        <w:rPr>
          <w:rStyle w:val="Strong"/>
        </w:rPr>
      </w:pPr>
      <w:r>
        <w:rPr>
          <w:rStyle w:val="Strong"/>
        </w:rPr>
        <w:br w:type="page"/>
      </w:r>
    </w:p>
    <w:p w14:paraId="4E1F0728" w14:textId="648AFD2C" w:rsidR="00C71AF5" w:rsidRPr="00AC5ED2" w:rsidRDefault="00AC5ED2" w:rsidP="00BB6306">
      <w:pPr>
        <w:rPr>
          <w:rStyle w:val="Strong"/>
        </w:rPr>
      </w:pPr>
      <w:r w:rsidRPr="00AC5ED2">
        <w:rPr>
          <w:rStyle w:val="Strong"/>
        </w:rPr>
        <w:lastRenderedPageBreak/>
        <w:t>VỀ QUẢN LÝ CÔNG VIỆ</w:t>
      </w:r>
      <w:r>
        <w:rPr>
          <w:rStyle w:val="Strong"/>
        </w:rPr>
        <w:t>C</w:t>
      </w:r>
    </w:p>
    <w:p w14:paraId="5A171621" w14:textId="7AC82C9B" w:rsidR="00C71AF5" w:rsidRDefault="00577108" w:rsidP="00BB6306">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BB6306">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BB6306">
      <w:pPr>
        <w:rPr>
          <w:i/>
          <w:iCs/>
        </w:rPr>
      </w:pPr>
    </w:p>
    <w:p w14:paraId="42B8DA76" w14:textId="0E557E86" w:rsidR="00C71AF5" w:rsidRDefault="00C71AF5" w:rsidP="00BB6306">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BB6306">
      <w:pPr>
        <w:pStyle w:val="ListParagraph"/>
        <w:numPr>
          <w:ilvl w:val="0"/>
          <w:numId w:val="36"/>
        </w:numPr>
      </w:pPr>
      <w:r>
        <w:t xml:space="preserve">Tạo một Project chung cho cả nhóm </w:t>
      </w:r>
    </w:p>
    <w:p w14:paraId="58BFFF20" w14:textId="5EFABA9B" w:rsidR="00455F19" w:rsidRDefault="00455F19" w:rsidP="00BB6306">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BB6306">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BB6306">
      <w:pPr>
        <w:pStyle w:val="ListParagraph"/>
        <w:ind w:left="720"/>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BB6306">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BB6306">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BB6306">
      <w:pPr>
        <w:pStyle w:val="ListParagraph"/>
        <w:ind w:left="720"/>
      </w:pP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B593D93" w:rsidR="00727431" w:rsidRPr="009A4C41" w:rsidRDefault="006525C0" w:rsidP="004B56DB">
            <w:pPr>
              <w:jc w:val="center"/>
            </w:pPr>
            <w:r>
              <w:t>20/10</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06BA2D4F" w:rsidR="004B56DB" w:rsidRPr="009A4C41" w:rsidRDefault="006525C0" w:rsidP="004B56DB">
            <w:pPr>
              <w:jc w:val="center"/>
            </w:pPr>
            <w:r>
              <w:t>20</w:t>
            </w:r>
            <w:r w:rsidR="004B56DB">
              <w:t>/11/2019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9738052" w:rsidR="004B56DB" w:rsidRPr="009A4C41" w:rsidRDefault="006525C0" w:rsidP="004B56DB">
            <w:pPr>
              <w:jc w:val="center"/>
            </w:pPr>
            <w:r>
              <w:t>16</w:t>
            </w:r>
            <w:r w:rsidR="004B56DB">
              <w:t>/12/2019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5660378"/>
      <w:r>
        <w:lastRenderedPageBreak/>
        <w:t>Giới thiệu dự án</w:t>
      </w:r>
      <w:bookmarkEnd w:id="0"/>
    </w:p>
    <w:p w14:paraId="1D0DE2F3" w14:textId="1BCE791F" w:rsidR="00587AEE" w:rsidRDefault="009E2E20" w:rsidP="00BB6306">
      <w:pPr>
        <w:pStyle w:val="Heading2"/>
        <w:jc w:val="both"/>
      </w:pPr>
      <w:bookmarkStart w:id="1" w:name="_Toc25660379"/>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5660380"/>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7"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5660381"/>
      <w:r>
        <w:t>Các nhân sự tham gia dự án</w:t>
      </w:r>
      <w:bookmarkEnd w:id="3"/>
    </w:p>
    <w:p w14:paraId="416F62C7" w14:textId="068E44CF" w:rsidR="00587AEE" w:rsidRDefault="00587AEE" w:rsidP="00BB6306">
      <w:pPr>
        <w:pStyle w:val="Heading2"/>
        <w:jc w:val="both"/>
      </w:pPr>
      <w:bookmarkStart w:id="4" w:name="_Toc25660382"/>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8"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5660383"/>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9"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20"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21"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5660384"/>
      <w:r>
        <w:lastRenderedPageBreak/>
        <w:t>Phân chia vai trò của thành viên dự án và khách hàng</w:t>
      </w:r>
      <w:bookmarkEnd w:id="6"/>
    </w:p>
    <w:p w14:paraId="12807A38" w14:textId="643F03E9"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w:t>
      </w:r>
      <w:r w:rsidR="00250C6C">
        <w:rPr>
          <w:i/>
        </w:rPr>
        <w:t>Đ</w:t>
      </w:r>
      <w:r>
        <w:rPr>
          <w:i/>
        </w:rPr>
        <w:t xml:space="preserve">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5660385"/>
      <w:r>
        <w:t>Khảo sát dự án</w:t>
      </w:r>
      <w:bookmarkEnd w:id="7"/>
    </w:p>
    <w:p w14:paraId="4EFA2D31" w14:textId="40AD36C1" w:rsidR="00344D7B" w:rsidRDefault="00344D7B" w:rsidP="00BB6306">
      <w:pPr>
        <w:pStyle w:val="Heading2"/>
        <w:jc w:val="both"/>
      </w:pPr>
      <w:bookmarkStart w:id="8" w:name="_Toc25660386"/>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5660387"/>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5660388"/>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5660389"/>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5660390"/>
      <w:r>
        <w:t>Giao tiếp/Trao đổi thông tin</w:t>
      </w:r>
      <w:bookmarkEnd w:id="12"/>
    </w:p>
    <w:p w14:paraId="2CAFFCF5" w14:textId="6537D77E" w:rsidR="00537B58" w:rsidRDefault="00C34DBC" w:rsidP="00BB6306">
      <w:pPr>
        <w:rPr>
          <w:b/>
          <w:bCs/>
          <w:color w:val="943634" w:themeColor="accent2" w:themeShade="BF"/>
          <w:sz w:val="26"/>
          <w:szCs w:val="26"/>
        </w:rPr>
      </w:pPr>
      <w:r w:rsidRPr="00C34DBC">
        <w:rPr>
          <w:b/>
          <w:bCs/>
          <w:color w:val="943634" w:themeColor="accent2" w:themeShade="BF"/>
          <w:sz w:val="26"/>
          <w:szCs w:val="26"/>
        </w:rPr>
        <w:t>4.1.</w:t>
      </w:r>
      <w:r w:rsidR="00537B58">
        <w:rPr>
          <w:b/>
          <w:bCs/>
          <w:color w:val="943634" w:themeColor="accent2" w:themeShade="BF"/>
          <w:sz w:val="26"/>
          <w:szCs w:val="26"/>
        </w:rPr>
        <w:t xml:space="preserve"> Trao đổi qua Email</w:t>
      </w:r>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5DD9BD6F" w:rsidR="00537B58" w:rsidRDefault="00537B58" w:rsidP="00BB6306">
      <w:pPr>
        <w:rPr>
          <w:b/>
          <w:bCs/>
          <w:color w:val="943634" w:themeColor="accent2" w:themeShade="BF"/>
          <w:sz w:val="26"/>
          <w:szCs w:val="26"/>
        </w:rPr>
      </w:pPr>
      <w:r>
        <w:rPr>
          <w:b/>
          <w:bCs/>
          <w:color w:val="943634" w:themeColor="accent2" w:themeShade="BF"/>
          <w:sz w:val="26"/>
          <w:szCs w:val="26"/>
        </w:rPr>
        <w:t>4.2.</w:t>
      </w:r>
      <w:r w:rsidR="00C34DBC" w:rsidRPr="00C34DBC">
        <w:rPr>
          <w:b/>
          <w:bCs/>
          <w:color w:val="943634" w:themeColor="accent2" w:themeShade="BF"/>
          <w:sz w:val="26"/>
          <w:szCs w:val="26"/>
        </w:rPr>
        <w:t xml:space="preserve"> </w:t>
      </w:r>
      <w:r>
        <w:rPr>
          <w:b/>
          <w:bCs/>
          <w:color w:val="943634" w:themeColor="accent2" w:themeShade="BF"/>
          <w:sz w:val="26"/>
          <w:szCs w:val="26"/>
        </w:rPr>
        <w:t>Họp offline</w:t>
      </w:r>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w:t>
      </w:r>
      <w:bookmarkStart w:id="13" w:name="_Toc25660391"/>
      <w:r>
        <w:t xml:space="preserve"> Phải có lập trình viên trong buổi trao đổi với khách hàng để trả lời các câu hỏi kỹ thuật.</w:t>
      </w:r>
    </w:p>
    <w:p w14:paraId="3F6F5F64" w14:textId="61B46535" w:rsidR="004060F7" w:rsidRDefault="004060F7" w:rsidP="004060F7">
      <w:pPr>
        <w:rPr>
          <w:b/>
          <w:bCs/>
          <w:color w:val="943634" w:themeColor="accent2" w:themeShade="BF"/>
          <w:sz w:val="26"/>
          <w:szCs w:val="26"/>
        </w:rPr>
      </w:pPr>
      <w:r>
        <w:rPr>
          <w:b/>
          <w:bCs/>
          <w:color w:val="943634" w:themeColor="accent2" w:themeShade="BF"/>
          <w:sz w:val="26"/>
          <w:szCs w:val="26"/>
        </w:rPr>
        <w:t>4.3.</w:t>
      </w:r>
      <w:r w:rsidRPr="00C34DBC">
        <w:rPr>
          <w:b/>
          <w:bCs/>
          <w:color w:val="943634" w:themeColor="accent2" w:themeShade="BF"/>
          <w:sz w:val="26"/>
          <w:szCs w:val="26"/>
        </w:rPr>
        <w:t xml:space="preserve"> </w:t>
      </w:r>
      <w:r>
        <w:rPr>
          <w:b/>
          <w:bCs/>
          <w:color w:val="943634" w:themeColor="accent2" w:themeShade="BF"/>
          <w:sz w:val="26"/>
          <w:szCs w:val="26"/>
        </w:rPr>
        <w:t>Quản lý và chia sẻ mã nguồn</w:t>
      </w:r>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r>
        <w:lastRenderedPageBreak/>
        <w:t>Ước lượng</w:t>
      </w:r>
      <w:r w:rsidR="0011003A">
        <w:t xml:space="preserve"> chung</w:t>
      </w:r>
      <w:bookmarkEnd w:id="13"/>
    </w:p>
    <w:p w14:paraId="486E4519" w14:textId="6B9C9826" w:rsidR="00464FA9" w:rsidRDefault="00464FA9" w:rsidP="00BB6306">
      <w:pPr>
        <w:pStyle w:val="Heading2"/>
        <w:jc w:val="both"/>
      </w:pPr>
      <w:bookmarkStart w:id="14" w:name="_Toc25660392"/>
      <w:r>
        <w:t>Ước lượng tính năng</w:t>
      </w:r>
      <w:bookmarkEnd w:id="14"/>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0DD72E90">
            <wp:extent cx="550545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14:paraId="7BAAB606" w14:textId="7C5B7E33" w:rsidR="00B34199" w:rsidRDefault="00B34199" w:rsidP="00BB6306">
      <w:pPr>
        <w:pStyle w:val="Heading2"/>
        <w:jc w:val="both"/>
      </w:pPr>
      <w:bookmarkStart w:id="15" w:name="_Toc25660393"/>
      <w:r>
        <w:t>Work Breakdown Structure</w:t>
      </w:r>
      <w:bookmarkEnd w:id="15"/>
    </w:p>
    <w:p w14:paraId="0C9ED780" w14:textId="4EA89845" w:rsidR="00497ED4" w:rsidRDefault="00B34199" w:rsidP="00BB6306">
      <w:pPr>
        <w:rPr>
          <w:i/>
          <w:iCs/>
        </w:rPr>
      </w:pPr>
      <w:r>
        <w:rPr>
          <w:i/>
          <w:iCs/>
        </w:rPr>
        <w:t>Vẽ</w:t>
      </w:r>
      <w:r w:rsidR="00D02B52">
        <w:rPr>
          <w:i/>
          <w:iCs/>
        </w:rPr>
        <w:t xml:space="preserve"> WBS cho 4 nhóm</w:t>
      </w:r>
      <w:r>
        <w:rPr>
          <w:i/>
          <w:iCs/>
        </w:rPr>
        <w:t xml:space="preserve"> tính năng nói trên</w:t>
      </w:r>
    </w:p>
    <w:p w14:paraId="2DEDCC89" w14:textId="1C1B1644" w:rsidR="00AD72E3" w:rsidRPr="00AD72E3" w:rsidRDefault="00892360" w:rsidP="00BB6306">
      <w:pPr>
        <w:rPr>
          <w:i/>
          <w:iCs/>
        </w:rPr>
      </w:pPr>
      <w:r>
        <w:rPr>
          <w:noProof/>
        </w:rPr>
        <w:lastRenderedPageBreak/>
        <w:drawing>
          <wp:inline distT="0" distB="0" distL="0" distR="0" wp14:anchorId="10D5D7FD" wp14:editId="185D969A">
            <wp:extent cx="5524500" cy="563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5638800"/>
                    </a:xfrm>
                    <a:prstGeom prst="rect">
                      <a:avLst/>
                    </a:prstGeom>
                  </pic:spPr>
                </pic:pic>
              </a:graphicData>
            </a:graphic>
          </wp:inline>
        </w:drawing>
      </w:r>
    </w:p>
    <w:p w14:paraId="7CB60D16" w14:textId="70719FDC" w:rsidR="002814C8" w:rsidRDefault="002814C8" w:rsidP="00BB6306">
      <w:pPr>
        <w:pStyle w:val="Heading2"/>
        <w:jc w:val="both"/>
      </w:pPr>
      <w:bookmarkStart w:id="16" w:name="_Toc25660394"/>
      <w:r>
        <w:t>Ước lượng thời gian</w:t>
      </w:r>
      <w:bookmarkEnd w:id="16"/>
    </w:p>
    <w:p w14:paraId="520E9DE7" w14:textId="59673F5A" w:rsidR="00D01CEE" w:rsidRDefault="00C4319C" w:rsidP="00D01CEE">
      <w:r>
        <w:t>Thời</w:t>
      </w:r>
      <w:r w:rsidR="00D01CEE">
        <w:t xml:space="preserve"> gian cần thiết để làm dự án là trong khoảng </w:t>
      </w:r>
      <w:r w:rsidR="00FA2A27">
        <w:t>50-60</w:t>
      </w:r>
      <w:r w:rsidR="00D01CEE">
        <w:t xml:space="preserve"> ngày.</w:t>
      </w:r>
    </w:p>
    <w:p w14:paraId="68F63C61" w14:textId="3C723448" w:rsidR="00892360" w:rsidRPr="00D01CEE" w:rsidRDefault="00892360" w:rsidP="00D01CEE">
      <w:r>
        <w:rPr>
          <w:noProof/>
        </w:rPr>
        <w:lastRenderedPageBreak/>
        <w:drawing>
          <wp:inline distT="0" distB="0" distL="0" distR="0" wp14:anchorId="2BFF5E92" wp14:editId="6830D37A">
            <wp:extent cx="5581650" cy="901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9010650"/>
                    </a:xfrm>
                    <a:prstGeom prst="rect">
                      <a:avLst/>
                    </a:prstGeom>
                    <a:noFill/>
                    <a:ln>
                      <a:noFill/>
                    </a:ln>
                  </pic:spPr>
                </pic:pic>
              </a:graphicData>
            </a:graphic>
          </wp:inline>
        </w:drawing>
      </w:r>
    </w:p>
    <w:p w14:paraId="1B9F1C1E" w14:textId="622EF7F6" w:rsidR="00303704" w:rsidRPr="00303704" w:rsidRDefault="002814C8" w:rsidP="00303704">
      <w:pPr>
        <w:pStyle w:val="Heading2"/>
        <w:jc w:val="both"/>
      </w:pPr>
      <w:bookmarkStart w:id="17" w:name="_Toc25660395"/>
      <w:r>
        <w:lastRenderedPageBreak/>
        <w:t>Ước lượng rủi ro</w:t>
      </w:r>
      <w:bookmarkEnd w:id="17"/>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5B61B764">
            <wp:extent cx="5575300" cy="3019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019425"/>
                    </a:xfrm>
                    <a:prstGeom prst="rect">
                      <a:avLst/>
                    </a:prstGeom>
                  </pic:spPr>
                </pic:pic>
              </a:graphicData>
            </a:graphic>
          </wp:inline>
        </w:drawing>
      </w:r>
    </w:p>
    <w:p w14:paraId="5532CC94" w14:textId="4F7211A5" w:rsidR="00E31DB9" w:rsidRDefault="00E31DB9" w:rsidP="00BB6306">
      <w:pPr>
        <w:pStyle w:val="Heading1"/>
        <w:jc w:val="both"/>
      </w:pPr>
      <w:bookmarkStart w:id="18" w:name="_Toc25660396"/>
      <w:r>
        <w:t>Ước lượng giá thành</w:t>
      </w:r>
      <w:bookmarkEnd w:id="18"/>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19" w:name="_Toc25660397"/>
      <w:r>
        <w:t>Ước lượng chất lượng</w:t>
      </w:r>
      <w:bookmarkEnd w:id="19"/>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lastRenderedPageBreak/>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5F068A16" w14:textId="0F2A7C84" w:rsidR="00D463D4" w:rsidRPr="00D463D4" w:rsidRDefault="00DE0787" w:rsidP="00D463D4">
      <w:pPr>
        <w:pStyle w:val="Heading1"/>
        <w:jc w:val="both"/>
      </w:pPr>
      <w:bookmarkStart w:id="20" w:name="_Toc25660398"/>
      <w:r>
        <w:t>Phân tích thiết kế</w:t>
      </w:r>
      <w:bookmarkEnd w:id="20"/>
      <w:r>
        <w:t xml:space="preserve"> </w:t>
      </w:r>
    </w:p>
    <w:p w14:paraId="151F559A" w14:textId="319FDB5F" w:rsidR="00E25A39" w:rsidRDefault="003F1120" w:rsidP="005D4E84">
      <w:pPr>
        <w:pStyle w:val="Heading2"/>
        <w:jc w:val="both"/>
        <w:rPr>
          <w:lang w:eastAsia="en-US" w:bidi="ar-SA"/>
        </w:rPr>
      </w:pPr>
      <w:bookmarkStart w:id="21" w:name="_Toc25660400"/>
      <w:r w:rsidRPr="003F1120">
        <w:rPr>
          <w:lang w:eastAsia="en-US" w:bidi="ar-SA"/>
        </w:rPr>
        <w:t>Giao diện</w:t>
      </w:r>
      <w:bookmarkEnd w:id="21"/>
    </w:p>
    <w:p w14:paraId="5F5A37E5" w14:textId="2EC9F741" w:rsidR="005D4E84" w:rsidRDefault="005D4E84" w:rsidP="005D4E84">
      <w:pPr>
        <w:rPr>
          <w:lang w:eastAsia="en-US" w:bidi="ar-SA"/>
        </w:rPr>
      </w:pPr>
      <w:r>
        <w:rPr>
          <w:lang w:eastAsia="en-US" w:bidi="ar-SA"/>
        </w:rPr>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445635"/>
                    </a:xfrm>
                    <a:prstGeom prst="rect">
                      <a:avLst/>
                    </a:prstGeom>
                  </pic:spPr>
                </pic:pic>
              </a:graphicData>
            </a:graphic>
          </wp:inline>
        </w:drawing>
      </w:r>
    </w:p>
    <w:p w14:paraId="1566B6FA" w14:textId="77777777" w:rsidR="00E25A39" w:rsidRDefault="00E25A39" w:rsidP="005D4E84">
      <w:pPr>
        <w:rPr>
          <w:lang w:eastAsia="en-US" w:bidi="ar-SA"/>
        </w:rPr>
      </w:pPr>
    </w:p>
    <w:p w14:paraId="60687641" w14:textId="576A3060" w:rsidR="00E25A39" w:rsidRDefault="00E25A39" w:rsidP="005D4E84">
      <w:pPr>
        <w:rPr>
          <w:lang w:eastAsia="en-US" w:bidi="ar-SA"/>
        </w:rPr>
      </w:pPr>
      <w:r>
        <w:rPr>
          <w:lang w:eastAsia="en-US" w:bidi="ar-SA"/>
        </w:rPr>
        <w:t>Giao diện trang chủ của website cung cấp cái nhìn khái quát về các sản phẩm cũng như thao tác của người dùng.</w:t>
      </w:r>
    </w:p>
    <w:p w14:paraId="5CD8152F" w14:textId="77777777" w:rsidR="00E25A39" w:rsidRDefault="00E25A39" w:rsidP="005D4E84">
      <w:pPr>
        <w:rPr>
          <w:lang w:eastAsia="en-US" w:bidi="ar-SA"/>
        </w:rPr>
      </w:pPr>
    </w:p>
    <w:p w14:paraId="4FAF7A9F" w14:textId="77777777" w:rsidR="00E25A39" w:rsidRDefault="00E25A39" w:rsidP="005D4E84">
      <w:pPr>
        <w:rPr>
          <w:lang w:eastAsia="en-US" w:bidi="ar-SA"/>
        </w:rPr>
      </w:pPr>
    </w:p>
    <w:p w14:paraId="7AE99FA2" w14:textId="77777777" w:rsidR="00E25A39" w:rsidRDefault="00E25A39" w:rsidP="005D4E84">
      <w:pPr>
        <w:rPr>
          <w:lang w:eastAsia="en-US" w:bidi="ar-SA"/>
        </w:rPr>
      </w:pPr>
    </w:p>
    <w:p w14:paraId="3815B033" w14:textId="77777777" w:rsidR="00E25A39" w:rsidRDefault="00E25A39" w:rsidP="005D4E84">
      <w:pPr>
        <w:rPr>
          <w:lang w:eastAsia="en-US" w:bidi="ar-SA"/>
        </w:rPr>
      </w:pPr>
    </w:p>
    <w:p w14:paraId="24C99B6E" w14:textId="77777777" w:rsidR="00E25A39" w:rsidRDefault="00E25A39" w:rsidP="005D4E84">
      <w:pPr>
        <w:rPr>
          <w:lang w:eastAsia="en-US" w:bidi="ar-SA"/>
        </w:rPr>
      </w:pPr>
    </w:p>
    <w:p w14:paraId="6BDC8CB8" w14:textId="7063192C" w:rsidR="005D4E84" w:rsidRDefault="005D4E84" w:rsidP="005D4E84">
      <w:pPr>
        <w:rPr>
          <w:lang w:eastAsia="en-US" w:bidi="ar-SA"/>
        </w:rPr>
      </w:pPr>
      <w:r>
        <w:rPr>
          <w:lang w:eastAsia="en-US" w:bidi="ar-SA"/>
        </w:rPr>
        <w:lastRenderedPageBreak/>
        <w:t>- Giao diện trang chi tiết sản phẩm</w:t>
      </w:r>
    </w:p>
    <w:p w14:paraId="10F8E443" w14:textId="2C4B1F56" w:rsidR="005D4E84" w:rsidRDefault="005D4E84" w:rsidP="005D4E84">
      <w:pPr>
        <w:rPr>
          <w:lang w:eastAsia="en-US" w:bidi="ar-SA"/>
        </w:rPr>
      </w:pPr>
      <w:r>
        <w:rPr>
          <w:noProof/>
          <w:lang w:eastAsia="en-US" w:bidi="ar-SA"/>
        </w:rPr>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54568939"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542030"/>
                    </a:xfrm>
                    <a:prstGeom prst="rect">
                      <a:avLst/>
                    </a:prstGeom>
                  </pic:spPr>
                </pic:pic>
              </a:graphicData>
            </a:graphic>
          </wp:inline>
        </w:drawing>
      </w:r>
    </w:p>
    <w:p w14:paraId="1E966FB0" w14:textId="64F470D9" w:rsidR="00D463D4" w:rsidRDefault="00D463D4" w:rsidP="005D4E84">
      <w:pPr>
        <w:rPr>
          <w:lang w:eastAsia="en-US" w:bidi="ar-SA"/>
        </w:rPr>
      </w:pPr>
    </w:p>
    <w:p w14:paraId="5722997D" w14:textId="77777777" w:rsidR="00892360" w:rsidRDefault="00892360" w:rsidP="005D4E84">
      <w:pPr>
        <w:rPr>
          <w:lang w:eastAsia="en-US" w:bidi="ar-SA"/>
        </w:rPr>
      </w:pPr>
    </w:p>
    <w:p w14:paraId="16DB37EF" w14:textId="5CAF9637" w:rsidR="005D4E84" w:rsidRDefault="005D4E84" w:rsidP="005D4E84">
      <w:pPr>
        <w:rPr>
          <w:lang w:eastAsia="en-US" w:bidi="ar-SA"/>
        </w:rPr>
      </w:pPr>
      <w:bookmarkStart w:id="22" w:name="_GoBack"/>
      <w:bookmarkEnd w:id="22"/>
      <w:r>
        <w:rPr>
          <w:lang w:eastAsia="en-US" w:bidi="ar-SA"/>
        </w:rPr>
        <w:lastRenderedPageBreak/>
        <w:t>- Giao diện trang quản trị viên</w:t>
      </w:r>
    </w:p>
    <w:p w14:paraId="46B7C236" w14:textId="7686A1D9" w:rsidR="005D4E84" w:rsidRP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372935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3" w:name="_Toc25660401"/>
      <w:r w:rsidRPr="003F1120">
        <w:rPr>
          <w:lang w:eastAsia="en-US" w:bidi="ar-SA"/>
        </w:rPr>
        <w:t>Cơ sở dữ liệu</w:t>
      </w:r>
      <w:bookmarkEnd w:id="23"/>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4" w:name="_Toc25660402"/>
      <w:r w:rsidRPr="003F1120">
        <w:rPr>
          <w:lang w:eastAsia="en-US" w:bidi="ar-SA"/>
        </w:rPr>
        <w:lastRenderedPageBreak/>
        <w:t>Mạng</w:t>
      </w:r>
      <w:bookmarkEnd w:id="24"/>
    </w:p>
    <w:p w14:paraId="49F0BB7F" w14:textId="029CF0CB" w:rsidR="00A05ADD" w:rsidRPr="00A05ADD" w:rsidRDefault="00E25A39" w:rsidP="00A05ADD">
      <w:pPr>
        <w:rPr>
          <w:lang w:eastAsia="en-US" w:bidi="ar-SA"/>
        </w:rPr>
      </w:pPr>
      <w:r>
        <w:rPr>
          <w:lang w:eastAsia="en-US" w:bidi="ar-SA"/>
        </w:rPr>
        <w:t>Website có thể được truy cập thông qua mạ</w:t>
      </w:r>
      <w:r w:rsidR="00F8375F">
        <w:rPr>
          <w:lang w:eastAsia="en-US" w:bidi="ar-SA"/>
        </w:rPr>
        <w:t>ng w</w:t>
      </w:r>
      <w:r>
        <w:rPr>
          <w:lang w:eastAsia="en-US" w:bidi="ar-SA"/>
        </w:rPr>
        <w:t xml:space="preserve">ifi, dữ liệu di động với đúng địa chỉ </w:t>
      </w:r>
      <w:r>
        <w:rPr>
          <w:i/>
          <w:color w:val="003366"/>
        </w:rPr>
        <w:t>tdtphone.vn</w:t>
      </w:r>
    </w:p>
    <w:p w14:paraId="732EE1EB" w14:textId="4D6340C4" w:rsidR="009D290A" w:rsidRDefault="009D290A" w:rsidP="00BB6306">
      <w:pPr>
        <w:pStyle w:val="Heading1"/>
        <w:jc w:val="both"/>
      </w:pPr>
      <w:bookmarkStart w:id="25" w:name="_Toc25660403"/>
      <w:r>
        <w:t>Giám sát dự án</w:t>
      </w:r>
      <w:bookmarkEnd w:id="25"/>
    </w:p>
    <w:p w14:paraId="36610AD8" w14:textId="10D1CC69" w:rsidR="00F45E06" w:rsidRDefault="00F45E06" w:rsidP="00BB6306">
      <w:pPr>
        <w:pStyle w:val="Heading2"/>
        <w:jc w:val="both"/>
      </w:pPr>
      <w:bookmarkStart w:id="26" w:name="_Toc25660404"/>
      <w:r>
        <w:t>Trả lời câu hỏi</w:t>
      </w:r>
      <w:bookmarkEnd w:id="26"/>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7" w:name="_Toc25660405"/>
      <w:r>
        <w:t>Đóng dự án</w:t>
      </w:r>
      <w:bookmarkEnd w:id="27"/>
    </w:p>
    <w:p w14:paraId="6CD045D2" w14:textId="237AEB52" w:rsidR="005E2D65" w:rsidRDefault="008E6AE9" w:rsidP="00BB6306">
      <w:r>
        <w:t>Thực hiện các thống kê</w:t>
      </w:r>
      <w:r w:rsidR="006F55C0">
        <w:t>:</w:t>
      </w:r>
    </w:p>
    <w:p w14:paraId="60D54543" w14:textId="082C8BA7" w:rsidR="005306A4" w:rsidRDefault="005306A4" w:rsidP="006525C0">
      <w:pPr>
        <w:ind w:firstLine="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5EE10963" w14:textId="32ABBF73" w:rsidR="00B559FB" w:rsidRPr="00B559FB" w:rsidRDefault="00D1020B" w:rsidP="00B559FB">
      <w:pPr>
        <w:pStyle w:val="Heading2"/>
        <w:jc w:val="both"/>
      </w:pPr>
      <w:bookmarkStart w:id="28" w:name="_Toc25660406"/>
      <w:r>
        <w:t>Quản lý mã nguồn</w:t>
      </w:r>
      <w:bookmarkEnd w:id="28"/>
    </w:p>
    <w:p w14:paraId="43CC67A6" w14:textId="2D0175D3" w:rsidR="00B559FB" w:rsidRDefault="00DD4BB4" w:rsidP="00B559FB">
      <w:pPr>
        <w:pStyle w:val="ListParagraph"/>
        <w:numPr>
          <w:ilvl w:val="0"/>
          <w:numId w:val="37"/>
        </w:numPr>
      </w:pPr>
      <w:r>
        <w:t>Số commit của mỗi người</w:t>
      </w:r>
      <w:r w:rsidR="006525C0">
        <w:t xml:space="preserve"> phải có: &gt;= </w:t>
      </w:r>
      <w:r w:rsidR="00B559FB">
        <w:t>10</w:t>
      </w:r>
    </w:p>
    <w:p w14:paraId="2C36AE4B" w14:textId="392CE589" w:rsidR="006525C0" w:rsidRDefault="006525C0" w:rsidP="006525C0">
      <w:pPr>
        <w:pStyle w:val="ListParagraph"/>
        <w:numPr>
          <w:ilvl w:val="0"/>
          <w:numId w:val="37"/>
        </w:numPr>
      </w:pPr>
      <w:r>
        <w:t>Phân bố commit của dự án ( sáng, chiều, đêm):</w:t>
      </w:r>
    </w:p>
    <w:p w14:paraId="0A6E808E" w14:textId="77777777" w:rsidR="00B559FB" w:rsidRDefault="00B559FB" w:rsidP="00B559FB">
      <w:pPr>
        <w:pStyle w:val="ListParagraph"/>
        <w:ind w:left="936"/>
      </w:pPr>
    </w:p>
    <w:tbl>
      <w:tblPr>
        <w:tblStyle w:val="TableGrid"/>
        <w:tblW w:w="0" w:type="auto"/>
        <w:tblInd w:w="625" w:type="dxa"/>
        <w:tblLook w:val="04A0" w:firstRow="1" w:lastRow="0" w:firstColumn="1" w:lastColumn="0" w:noHBand="0" w:noVBand="1"/>
      </w:tblPr>
      <w:tblGrid>
        <w:gridCol w:w="2250"/>
        <w:gridCol w:w="1620"/>
        <w:gridCol w:w="1800"/>
        <w:gridCol w:w="1710"/>
      </w:tblGrid>
      <w:tr w:rsidR="00B559FB" w14:paraId="19F95301" w14:textId="77777777" w:rsidTr="00B559FB">
        <w:tc>
          <w:tcPr>
            <w:tcW w:w="2250" w:type="dxa"/>
          </w:tcPr>
          <w:p w14:paraId="03C91E49" w14:textId="0D05F07D" w:rsidR="00B559FB" w:rsidRDefault="00B559FB" w:rsidP="00B559FB">
            <w:pPr>
              <w:pStyle w:val="ListParagraph"/>
              <w:ind w:left="0"/>
              <w:jc w:val="center"/>
            </w:pPr>
            <w:r>
              <w:lastRenderedPageBreak/>
              <w:t>Tên</w:t>
            </w:r>
          </w:p>
        </w:tc>
        <w:tc>
          <w:tcPr>
            <w:tcW w:w="1620" w:type="dxa"/>
          </w:tcPr>
          <w:p w14:paraId="559B9AC7" w14:textId="71251C1D" w:rsidR="00B559FB" w:rsidRDefault="00B559FB" w:rsidP="00B559FB">
            <w:pPr>
              <w:pStyle w:val="ListParagraph"/>
              <w:ind w:left="0"/>
              <w:jc w:val="center"/>
            </w:pPr>
            <w:r>
              <w:t>Sáng</w:t>
            </w:r>
          </w:p>
        </w:tc>
        <w:tc>
          <w:tcPr>
            <w:tcW w:w="1800" w:type="dxa"/>
          </w:tcPr>
          <w:p w14:paraId="4D8DB057" w14:textId="058530CA" w:rsidR="00B559FB" w:rsidRDefault="00B559FB" w:rsidP="00B559FB">
            <w:pPr>
              <w:pStyle w:val="ListParagraph"/>
              <w:ind w:left="0"/>
              <w:jc w:val="center"/>
            </w:pPr>
            <w:r>
              <w:t>Chiều</w:t>
            </w:r>
          </w:p>
        </w:tc>
        <w:tc>
          <w:tcPr>
            <w:tcW w:w="1710" w:type="dxa"/>
          </w:tcPr>
          <w:p w14:paraId="4FB2D099" w14:textId="1F2F664D" w:rsidR="00B559FB" w:rsidRDefault="00B559FB" w:rsidP="00B559FB">
            <w:pPr>
              <w:pStyle w:val="ListParagraph"/>
              <w:ind w:left="0"/>
              <w:jc w:val="center"/>
            </w:pPr>
            <w:r>
              <w:t>Đêm</w:t>
            </w:r>
          </w:p>
        </w:tc>
      </w:tr>
      <w:tr w:rsidR="00B559FB" w14:paraId="2D3BC883" w14:textId="77777777" w:rsidTr="00B559FB">
        <w:tc>
          <w:tcPr>
            <w:tcW w:w="2250" w:type="dxa"/>
          </w:tcPr>
          <w:p w14:paraId="0CF2038A" w14:textId="090FF4CE" w:rsidR="00B559FB" w:rsidRDefault="00B559FB" w:rsidP="006525C0">
            <w:pPr>
              <w:pStyle w:val="ListParagraph"/>
              <w:ind w:left="0"/>
            </w:pPr>
            <w:r>
              <w:t>Lê Thị Thành</w:t>
            </w:r>
          </w:p>
        </w:tc>
        <w:tc>
          <w:tcPr>
            <w:tcW w:w="1620" w:type="dxa"/>
          </w:tcPr>
          <w:p w14:paraId="3B7E851F" w14:textId="77777777" w:rsidR="00B559FB" w:rsidRDefault="00B559FB" w:rsidP="00B559FB">
            <w:pPr>
              <w:pStyle w:val="ListParagraph"/>
              <w:ind w:left="0"/>
              <w:jc w:val="center"/>
            </w:pPr>
          </w:p>
        </w:tc>
        <w:tc>
          <w:tcPr>
            <w:tcW w:w="1800" w:type="dxa"/>
          </w:tcPr>
          <w:p w14:paraId="7FC5D4BE" w14:textId="77777777" w:rsidR="00B559FB" w:rsidRDefault="00B559FB" w:rsidP="00B559FB">
            <w:pPr>
              <w:pStyle w:val="ListParagraph"/>
              <w:ind w:left="0"/>
              <w:jc w:val="center"/>
            </w:pPr>
          </w:p>
        </w:tc>
        <w:tc>
          <w:tcPr>
            <w:tcW w:w="1710" w:type="dxa"/>
          </w:tcPr>
          <w:p w14:paraId="637F7F19" w14:textId="0A4F1167" w:rsidR="00B559FB" w:rsidRDefault="00B559FB" w:rsidP="00B559FB">
            <w:pPr>
              <w:pStyle w:val="ListParagraph"/>
              <w:ind w:left="0"/>
              <w:jc w:val="center"/>
            </w:pPr>
            <w:r>
              <w:t>x</w:t>
            </w:r>
          </w:p>
        </w:tc>
      </w:tr>
      <w:tr w:rsidR="00B559FB" w14:paraId="452E26C6" w14:textId="77777777" w:rsidTr="00B559FB">
        <w:tc>
          <w:tcPr>
            <w:tcW w:w="2250" w:type="dxa"/>
          </w:tcPr>
          <w:p w14:paraId="698808AD" w14:textId="13120D22" w:rsidR="00B559FB" w:rsidRDefault="00B559FB" w:rsidP="006525C0">
            <w:pPr>
              <w:pStyle w:val="ListParagraph"/>
              <w:ind w:left="0"/>
            </w:pPr>
            <w:r>
              <w:t>Dương Thị Thoa</w:t>
            </w:r>
          </w:p>
        </w:tc>
        <w:tc>
          <w:tcPr>
            <w:tcW w:w="1620" w:type="dxa"/>
          </w:tcPr>
          <w:p w14:paraId="22C1D2CE" w14:textId="191068B0" w:rsidR="00B559FB" w:rsidRDefault="00B559FB" w:rsidP="00B559FB">
            <w:pPr>
              <w:pStyle w:val="ListParagraph"/>
              <w:ind w:left="0"/>
              <w:jc w:val="center"/>
            </w:pPr>
            <w:r>
              <w:t>x</w:t>
            </w:r>
          </w:p>
        </w:tc>
        <w:tc>
          <w:tcPr>
            <w:tcW w:w="1800" w:type="dxa"/>
          </w:tcPr>
          <w:p w14:paraId="00C0E947" w14:textId="451EBECC" w:rsidR="00B559FB" w:rsidRDefault="00B559FB" w:rsidP="00B559FB">
            <w:pPr>
              <w:pStyle w:val="ListParagraph"/>
              <w:ind w:left="0"/>
              <w:jc w:val="center"/>
            </w:pPr>
            <w:r>
              <w:t>x</w:t>
            </w:r>
          </w:p>
        </w:tc>
        <w:tc>
          <w:tcPr>
            <w:tcW w:w="1710" w:type="dxa"/>
          </w:tcPr>
          <w:p w14:paraId="03C2045D" w14:textId="21F34202" w:rsidR="00B559FB" w:rsidRDefault="00B559FB" w:rsidP="00B559FB">
            <w:pPr>
              <w:pStyle w:val="ListParagraph"/>
              <w:ind w:left="0"/>
              <w:jc w:val="center"/>
            </w:pPr>
            <w:r>
              <w:t>x</w:t>
            </w:r>
          </w:p>
        </w:tc>
      </w:tr>
      <w:tr w:rsidR="00B559FB" w14:paraId="7165BA68" w14:textId="77777777" w:rsidTr="00B559FB">
        <w:tc>
          <w:tcPr>
            <w:tcW w:w="2250" w:type="dxa"/>
          </w:tcPr>
          <w:p w14:paraId="169247BE" w14:textId="1090DF7B" w:rsidR="00B559FB" w:rsidRDefault="00B559FB" w:rsidP="006525C0">
            <w:pPr>
              <w:pStyle w:val="ListParagraph"/>
              <w:ind w:left="0"/>
            </w:pPr>
            <w:r>
              <w:t>Đoàn Duy Đạt</w:t>
            </w:r>
          </w:p>
        </w:tc>
        <w:tc>
          <w:tcPr>
            <w:tcW w:w="1620" w:type="dxa"/>
          </w:tcPr>
          <w:p w14:paraId="04D6F508" w14:textId="0A0A3F3A" w:rsidR="00B559FB" w:rsidRDefault="00B559FB" w:rsidP="00B559FB">
            <w:pPr>
              <w:pStyle w:val="ListParagraph"/>
              <w:ind w:left="0"/>
              <w:jc w:val="center"/>
            </w:pPr>
            <w:r>
              <w:t>x</w:t>
            </w:r>
          </w:p>
        </w:tc>
        <w:tc>
          <w:tcPr>
            <w:tcW w:w="1800" w:type="dxa"/>
          </w:tcPr>
          <w:p w14:paraId="4582DF71" w14:textId="41FF8C7C" w:rsidR="00B559FB" w:rsidRDefault="00B559FB" w:rsidP="00B559FB">
            <w:pPr>
              <w:pStyle w:val="ListParagraph"/>
              <w:ind w:left="0"/>
              <w:jc w:val="center"/>
            </w:pPr>
          </w:p>
        </w:tc>
        <w:tc>
          <w:tcPr>
            <w:tcW w:w="1710" w:type="dxa"/>
          </w:tcPr>
          <w:p w14:paraId="48C2B9FB" w14:textId="718AC1BF" w:rsidR="00B559FB" w:rsidRDefault="00B559FB" w:rsidP="00B559FB">
            <w:pPr>
              <w:pStyle w:val="ListParagraph"/>
              <w:ind w:left="0"/>
              <w:jc w:val="center"/>
            </w:pPr>
            <w:r>
              <w:t>x</w:t>
            </w:r>
          </w:p>
        </w:tc>
      </w:tr>
    </w:tbl>
    <w:p w14:paraId="153555D3" w14:textId="77777777" w:rsidR="006525C0" w:rsidRDefault="006525C0" w:rsidP="006525C0">
      <w:pPr>
        <w:pStyle w:val="ListParagraph"/>
        <w:ind w:left="936"/>
      </w:pPr>
    </w:p>
    <w:p w14:paraId="34D2EF2A" w14:textId="64052098" w:rsidR="00DD4BB4" w:rsidRDefault="000E5F9F" w:rsidP="00BB6306">
      <w:pPr>
        <w:pStyle w:val="ListParagraph"/>
        <w:numPr>
          <w:ilvl w:val="0"/>
          <w:numId w:val="37"/>
        </w:numPr>
      </w:pPr>
      <w:r>
        <w:t xml:space="preserve">Số </w:t>
      </w:r>
      <w:r w:rsidR="001C5DD1">
        <w:t xml:space="preserve">dòng lệnh bị </w:t>
      </w:r>
      <w:r>
        <w:t>thay đổi</w:t>
      </w:r>
      <w:r w:rsidR="006525C0">
        <w:t xml:space="preserve">: </w:t>
      </w:r>
      <w:r w:rsidR="00B559FB">
        <w:t>300</w:t>
      </w:r>
      <w:r w:rsidR="006525C0">
        <w:t xml:space="preserve"> dòng</w:t>
      </w:r>
    </w:p>
    <w:p w14:paraId="62448D2C" w14:textId="32B4AB9D" w:rsidR="00F54471" w:rsidRDefault="006525C0" w:rsidP="00F54471">
      <w:pPr>
        <w:pStyle w:val="ListParagraph"/>
        <w:numPr>
          <w:ilvl w:val="0"/>
          <w:numId w:val="37"/>
        </w:numPr>
      </w:pPr>
      <w:r>
        <w:t>C</w:t>
      </w:r>
      <w:r w:rsidR="00DC5E3B" w:rsidRPr="00DC5E3B">
        <w:t>ác branch được t</w:t>
      </w:r>
      <w:r w:rsidR="00DC5E3B">
        <w:t>ạo ra</w:t>
      </w:r>
      <w:r w:rsidR="00F54471">
        <w:t>:</w:t>
      </w:r>
      <w:r>
        <w:t xml:space="preserve"> 2 nhánh chính là master và develop</w:t>
      </w:r>
    </w:p>
    <w:p w14:paraId="658CE6F7" w14:textId="598847CA" w:rsidR="000F7EFC" w:rsidRPr="000F7EFC" w:rsidRDefault="000F7EFC" w:rsidP="00BB6306">
      <w:pPr>
        <w:pStyle w:val="ListParagraph"/>
        <w:numPr>
          <w:ilvl w:val="0"/>
          <w:numId w:val="37"/>
        </w:numPr>
      </w:pPr>
      <w:r w:rsidRPr="000F7EFC">
        <w:t>Số dòng lệnh của dự</w:t>
      </w:r>
      <w:r>
        <w:t xml:space="preserve"> án</w:t>
      </w:r>
      <w:r w:rsidR="006525C0">
        <w:t xml:space="preserve">: </w:t>
      </w:r>
      <w:r w:rsidR="006525C0" w:rsidRPr="00A05ADD">
        <w:t>30000 dòng</w:t>
      </w:r>
    </w:p>
    <w:p w14:paraId="071A5D9D" w14:textId="006A1283" w:rsidR="00D1020B" w:rsidRPr="00D1020B" w:rsidRDefault="00D1020B" w:rsidP="00BB6306">
      <w:pPr>
        <w:pStyle w:val="Heading2"/>
        <w:jc w:val="both"/>
      </w:pPr>
      <w:bookmarkStart w:id="29" w:name="_Toc25660407"/>
      <w:r>
        <w:t>Quản lý công việc</w:t>
      </w:r>
      <w:bookmarkEnd w:id="29"/>
    </w:p>
    <w:p w14:paraId="4FB2F80B" w14:textId="133A145A" w:rsidR="00924FA9" w:rsidRDefault="00B559FB" w:rsidP="00B559FB">
      <w:r>
        <w:t>Dựa trên các biểu đồ của Planner, xuất ra các thống kê:</w:t>
      </w:r>
    </w:p>
    <w:p w14:paraId="465C942E" w14:textId="0CAF53F0" w:rsidR="006D7597" w:rsidRDefault="00B559FB" w:rsidP="00B559FB">
      <w:pPr>
        <w:pStyle w:val="ListParagraph"/>
        <w:numPr>
          <w:ilvl w:val="0"/>
          <w:numId w:val="38"/>
        </w:numPr>
      </w:pPr>
      <w:r>
        <w:t>Số task đã hoàn thành: 15</w:t>
      </w:r>
    </w:p>
    <w:p w14:paraId="403FF8C2" w14:textId="240FA5AB" w:rsidR="00B559FB" w:rsidRDefault="00B559FB" w:rsidP="00B559FB">
      <w:pPr>
        <w:pStyle w:val="ListParagraph"/>
        <w:numPr>
          <w:ilvl w:val="0"/>
          <w:numId w:val="38"/>
        </w:numPr>
      </w:pPr>
      <w:r>
        <w:t>Số task chưa hoàn thành: 0</w:t>
      </w:r>
    </w:p>
    <w:p w14:paraId="225253BE" w14:textId="0F187BFA" w:rsidR="00B559FB" w:rsidRDefault="00B559FB" w:rsidP="00B559FB">
      <w:pPr>
        <w:pStyle w:val="ListParagraph"/>
        <w:numPr>
          <w:ilvl w:val="0"/>
          <w:numId w:val="38"/>
        </w:numPr>
      </w:pPr>
      <w:r>
        <w:t>Số task hoàn thành muộn: 0</w:t>
      </w:r>
    </w:p>
    <w:p w14:paraId="4D3B78A3" w14:textId="702C65AF" w:rsidR="00720ED8" w:rsidRPr="00F916B8" w:rsidRDefault="00B20CF2" w:rsidP="00BB6306">
      <w:pPr>
        <w:pStyle w:val="ListParagraph"/>
        <w:numPr>
          <w:ilvl w:val="0"/>
          <w:numId w:val="38"/>
        </w:numPr>
      </w:pPr>
      <w:r>
        <w:t>Bố trí task theo Schedule</w:t>
      </w:r>
      <w:r w:rsidR="00B559FB">
        <w:t>:</w:t>
      </w:r>
    </w:p>
    <w:p w14:paraId="01AC2A27" w14:textId="1E92EDB7" w:rsidR="00127A55" w:rsidRDefault="00127A55" w:rsidP="00BB6306">
      <w:pPr>
        <w:pStyle w:val="Heading1"/>
        <w:jc w:val="both"/>
        <w:rPr>
          <w:lang w:eastAsia="en-US" w:bidi="ar-SA"/>
        </w:rPr>
      </w:pPr>
      <w:bookmarkStart w:id="30" w:name="_Toc25660408"/>
      <w:r>
        <w:rPr>
          <w:lang w:eastAsia="en-US" w:bidi="ar-SA"/>
        </w:rPr>
        <w:t>Danh mục tài liệu liên quan</w:t>
      </w:r>
      <w:bookmarkEnd w:id="30"/>
    </w:p>
    <w:p w14:paraId="46BDFD53" w14:textId="77777777" w:rsidR="00127A55" w:rsidRPr="00127A55" w:rsidRDefault="00127A55" w:rsidP="00BB6306">
      <w:pPr>
        <w:rPr>
          <w:lang w:eastAsia="en-US" w:bidi="ar-SA"/>
        </w:rPr>
      </w:pPr>
    </w:p>
    <w:p w14:paraId="7568F996" w14:textId="7C33D810"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8FDB8" w14:textId="77777777" w:rsidR="003C0E51" w:rsidRDefault="003C0E51">
      <w:r>
        <w:separator/>
      </w:r>
    </w:p>
    <w:p w14:paraId="4ACA50AA" w14:textId="77777777" w:rsidR="003C0E51" w:rsidRDefault="003C0E51"/>
  </w:endnote>
  <w:endnote w:type="continuationSeparator" w:id="0">
    <w:p w14:paraId="6C174F99" w14:textId="77777777" w:rsidR="003C0E51" w:rsidRDefault="003C0E51">
      <w:r>
        <w:continuationSeparator/>
      </w:r>
    </w:p>
    <w:p w14:paraId="5555A26F" w14:textId="77777777" w:rsidR="003C0E51" w:rsidRDefault="003C0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5C99CFE" w:rsidR="00806C2B" w:rsidRPr="009A57EC" w:rsidRDefault="00806C2B"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F8375F">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29E0A132" w:rsidR="00806C2B" w:rsidRPr="00932976" w:rsidRDefault="00806C2B"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806C2B" w:rsidRPr="00932976" w:rsidRDefault="00806C2B"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26BB007F" w:rsidR="00806C2B" w:rsidRDefault="00806C2B" w:rsidP="00932976">
    <w:pPr>
      <w:pStyle w:val="Footer"/>
      <w:tabs>
        <w:tab w:val="left" w:pos="990"/>
      </w:tabs>
      <w:rPr>
        <w:i/>
        <w:color w:val="003366"/>
      </w:rPr>
    </w:pPr>
    <w:r w:rsidRPr="00932976">
      <w:rPr>
        <w:i/>
        <w:color w:val="003366"/>
      </w:rPr>
      <w:t>Website</w:t>
    </w:r>
    <w:r w:rsidRPr="00932976">
      <w:rPr>
        <w:i/>
        <w:color w:val="003366"/>
      </w:rPr>
      <w:tab/>
      <w:t xml:space="preserve">: </w:t>
    </w:r>
    <w:r w:rsidR="00E25A39">
      <w:rPr>
        <w:i/>
        <w:color w:val="003366"/>
      </w:rPr>
      <w:t>tdtphone.</w:t>
    </w:r>
    <w:r>
      <w:rPr>
        <w:i/>
        <w:color w:val="003366"/>
      </w:rPr>
      <w:t>vn</w:t>
    </w:r>
  </w:p>
  <w:p w14:paraId="350F690C" w14:textId="77777777" w:rsidR="00806C2B" w:rsidRDefault="00806C2B">
    <w:pPr>
      <w:pStyle w:val="Footer"/>
      <w:rPr>
        <w:i/>
        <w:color w:val="003366"/>
      </w:rPr>
    </w:pPr>
  </w:p>
  <w:p w14:paraId="2B3DBBFD" w14:textId="77777777" w:rsidR="00806C2B" w:rsidRDefault="00806C2B">
    <w:pPr>
      <w:pStyle w:val="Footer"/>
      <w:rPr>
        <w:i/>
        <w:color w:val="003366"/>
      </w:rPr>
    </w:pPr>
  </w:p>
  <w:p w14:paraId="7A61AF73" w14:textId="77777777" w:rsidR="00806C2B" w:rsidRPr="00932976" w:rsidRDefault="00806C2B">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806C2B" w:rsidRDefault="00806C2B"/>
  <w:p w14:paraId="7F403060" w14:textId="77777777" w:rsidR="00806C2B" w:rsidRDefault="00806C2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5E5FD067" w:rsidR="00806C2B" w:rsidRPr="001022FF" w:rsidRDefault="00806C2B"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F8375F">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F8375F">
      <w:rPr>
        <w:i/>
        <w:noProof/>
        <w:color w:val="C00000"/>
        <w:lang w:eastAsia="ar-SA" w:bidi="ar-SA"/>
      </w:rPr>
      <w:t>17</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806C2B" w:rsidRDefault="00806C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521D5" w14:textId="77777777" w:rsidR="003C0E51" w:rsidRDefault="003C0E51">
      <w:r>
        <w:separator/>
      </w:r>
    </w:p>
    <w:p w14:paraId="3D2FF5FE" w14:textId="77777777" w:rsidR="003C0E51" w:rsidRDefault="003C0E51"/>
  </w:footnote>
  <w:footnote w:type="continuationSeparator" w:id="0">
    <w:p w14:paraId="4A94F508" w14:textId="77777777" w:rsidR="003C0E51" w:rsidRDefault="003C0E51">
      <w:r>
        <w:continuationSeparator/>
      </w:r>
    </w:p>
    <w:p w14:paraId="4F8916BC" w14:textId="77777777" w:rsidR="003C0E51" w:rsidRDefault="003C0E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806C2B" w:rsidRPr="009A57EC" w:rsidRDefault="00806C2B"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806C2B" w:rsidRDefault="00806C2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4C2586AB" w:rsidR="00806C2B" w:rsidRPr="00AB15C8" w:rsidRDefault="00806C2B"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w:t>
    </w:r>
  </w:p>
  <w:p w14:paraId="3C989147" w14:textId="77777777" w:rsidR="00806C2B" w:rsidRDefault="00806C2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806C2B" w:rsidRDefault="00806C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9C90BCE2"/>
    <w:lvl w:ilvl="0" w:tplc="9A926E90">
      <w:start w:val="1"/>
      <w:numFmt w:val="decimal"/>
      <w:lvlText w:val="%1."/>
      <w:lvlJc w:val="left"/>
      <w:pPr>
        <w:ind w:left="936" w:hanging="360"/>
      </w:pPr>
      <w:rPr>
        <w:rFonts w:ascii="Tahoma" w:eastAsia="MS Mincho" w:hAnsi="Tahoma" w:cs="Calibr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0C6C"/>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0E51"/>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4E36"/>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5C0"/>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236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59FB"/>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77C87"/>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25A39"/>
    <w:rsid w:val="00E31DB9"/>
    <w:rsid w:val="00E3606A"/>
    <w:rsid w:val="00E4013C"/>
    <w:rsid w:val="00E428F4"/>
    <w:rsid w:val="00E579DF"/>
    <w:rsid w:val="00E6265B"/>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9CB"/>
    <w:rsid w:val="00F7259E"/>
    <w:rsid w:val="00F72B6D"/>
    <w:rsid w:val="00F8375F"/>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D52ED"/>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tien.nguyenduc@hust.edu.vn" TargetMode="External"/><Relationship Id="rId26" Type="http://schemas.openxmlformats.org/officeDocument/2006/relationships/image" Target="media/image9.png"/><Relationship Id="rId21" Type="http://schemas.openxmlformats.org/officeDocument/2006/relationships/hyperlink" Target="mailto:duongthoa98@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DOANDUYDAT/manage-project-20191" TargetMode="External"/><Relationship Id="rId25" Type="http://schemas.openxmlformats.org/officeDocument/2006/relationships/image" Target="media/image8.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uydat98@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7.jpe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mailto:lethanh26061998@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1A7DC-7249-477E-A280-F323CBD4A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18</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14972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Thoa Dương</cp:lastModifiedBy>
  <cp:revision>288</cp:revision>
  <cp:lastPrinted>2008-03-13T11:02:00Z</cp:lastPrinted>
  <dcterms:created xsi:type="dcterms:W3CDTF">2018-10-22T04:18:00Z</dcterms:created>
  <dcterms:modified xsi:type="dcterms:W3CDTF">2019-12-16T15:29:00Z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